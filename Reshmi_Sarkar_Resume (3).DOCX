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nametable"/>
        <w:tblW w:w="1152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520"/>
      </w:tblGrid>
      <w:tr>
        <w:tblPrEx>
          <w:tblW w:w="1152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shd w:val="clear" w:color="auto" w:fill="3C57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monogram"/>
              <w:pBdr>
                <w:top w:val="none" w:sz="0" w:space="2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720" w:lineRule="atLeast"/>
              <w:ind w:left="0" w:right="0"/>
              <w:rPr>
                <w:rStyle w:val="divdocumentdivPARAGRAPHNAME"/>
                <w:rFonts w:ascii="Palatino Linotype" w:eastAsia="Palatino Linotype" w:hAnsi="Palatino Linotype" w:cs="Palatino Linotype"/>
                <w:b/>
                <w:bCs/>
                <w:i w:val="0"/>
                <w:iCs w:val="0"/>
                <w:spacing w:val="30"/>
                <w:sz w:val="52"/>
                <w:szCs w:val="5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divPARAGRAPHNAME"/>
                <w:b/>
                <w:bCs/>
                <w:strike w:val="0"/>
                <w:spacing w:val="30"/>
                <w:sz w:val="52"/>
                <w:szCs w:val="5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507375" cy="50765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75" cy="507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00" w:line="720" w:lineRule="atLeast"/>
              <w:ind w:left="0" w:right="0"/>
              <w:jc w:val="center"/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</w:pPr>
            <w:r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Reshmi</w:t>
            </w:r>
            <w:r>
              <w:rPr>
                <w:rStyle w:val="divdocumentdivPARAGRAPHNAME"/>
                <w:rFonts w:ascii="Georgia, serif" w:eastAsia="Georgia, serif" w:hAnsi="Georgia, serif" w:cs="Georgia, serif"/>
                <w:b/>
                <w:bCs/>
                <w:i/>
                <w:iCs/>
                <w:spacing w:val="30"/>
                <w:sz w:val="52"/>
                <w:szCs w:val="5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Sarkar</w:t>
            </w:r>
          </w:p>
        </w:tc>
      </w:tr>
    </w:tbl>
    <w:p>
      <w:pPr>
        <w:rPr>
          <w:vanish/>
        </w:rPr>
      </w:pPr>
    </w:p>
    <w:tbl>
      <w:tblPr>
        <w:tblStyle w:val="divdocumentparentContainer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6"/>
        <w:gridCol w:w="6630"/>
        <w:gridCol w:w="310"/>
        <w:gridCol w:w="310"/>
        <w:gridCol w:w="3750"/>
        <w:gridCol w:w="31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1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leftbox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leftboxlef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663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  <w:t>Professional Summary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50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Associate representative with 7+ years of experience as Scheduling Analyst, training, support and handling. Received an average 85% rating to date while handling complex situations. Excellent communication and highly flexible.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SPI Technologies India Pvt. Ltd.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Scheduling Analyst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Manapakkam, Chennai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Tamil Nadu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02/2015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Current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6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Portuguese &amp; Italian Language.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Making TV schedule guide for all Italian channels.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Creating a value-based relationship with the existing customers.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Requesting raw data via email from Italian and Portuguese channel broadcasters.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Discussing upcoming events, sports, political coverage, and big TV shows.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Mentoring for the entire Sport-specific events for Italy and Portugal.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SPOC for Italian market client communication.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Providing market-specific training sessions.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IQOR India Pvt Ltd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Associate Agent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Noida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Uttar Pradesh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04/2012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03/2014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6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Responsibilities as Agent.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Finding the correct party/account holders and transferring them to the relevant department.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Complete outbound process/Calling/BPO.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Ensuring quality transfers responsibly by eliminating duplicates.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Supporting the third party debt collectors in frontline for recovery.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4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Professionally completing all security/DPA/compliance measures under FDCPA Tertiary Education.</w:t>
            </w:r>
          </w:p>
          <w:p>
            <w:pPr>
              <w:pStyle w:val="padding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  <w:t xml:space="preserve">Achievements </w:t>
            </w:r>
          </w:p>
          <w:p>
            <w:pPr>
              <w:pStyle w:val="divdocument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240" w:right="0" w:hanging="232"/>
              <w:jc w:val="lef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Received numerous client appreciations during my span with SPI Global.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300" w:lineRule="atLeast"/>
              <w:ind w:left="240" w:right="0" w:hanging="232"/>
              <w:jc w:val="lef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Won prizes for Taekwondo during academics.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300" w:lineRule="atLeast"/>
              <w:ind w:left="240" w:right="0" w:hanging="232"/>
              <w:jc w:val="lef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Providing new idea which improved work.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300" w:lineRule="atLeast"/>
              <w:ind w:left="240" w:right="0" w:hanging="232"/>
              <w:jc w:val="lef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Recognized as employee to rely on.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500" w:line="300" w:lineRule="atLeast"/>
              <w:ind w:left="240" w:right="0" w:hanging="232"/>
              <w:jc w:val="lef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Achieving quarterly targets followed by yearly.</w:t>
            </w:r>
          </w:p>
        </w:tc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leftbox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10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leftbox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750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tbl>
            <w:tblPr>
              <w:tblStyle w:val="documentaddress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30"/>
              <w:gridCol w:w="3310"/>
              <w:gridCol w:w="3499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280"/>
              </w:trPr>
              <w:tc>
                <w:tcPr>
                  <w:tcW w:w="430" w:type="dxa"/>
                  <w:tcMar>
                    <w:top w:w="300" w:type="dxa"/>
                    <w:left w:w="5" w:type="dxa"/>
                    <w:bottom w:w="5" w:type="dxa"/>
                    <w:right w:w="5" w:type="dxa"/>
                  </w:tcMar>
                  <w:vAlign w:val="center"/>
                  <w:hideMark/>
                </w:tcPr>
                <w:p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addressiconRowiconSvg"/>
                      <w:rFonts w:ascii="Palatino Linotype" w:eastAsia="Palatino Linotype" w:hAnsi="Palatino Linotype" w:cs="Palatino Linotype"/>
                      <w:strike w:val="0"/>
                      <w:color w:val="4A4A4A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140148" cy="102158"/>
                        <wp:docPr id="10000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10" w:type="dxa"/>
                  <w:tcMar>
                    <w:top w:w="5" w:type="dxa"/>
                    <w:left w:w="5" w:type="dxa"/>
                    <w:bottom w:w="65" w:type="dxa"/>
                    <w:right w:w="5" w:type="dxa"/>
                  </w:tcMar>
                  <w:vAlign w:val="center"/>
                  <w:hideMark/>
                </w:tcPr>
                <w:p>
                  <w:pPr>
                    <w:rPr>
                      <w:rStyle w:val="documentaddressiconRowiconSvg"/>
                      <w:rFonts w:ascii="Palatino Linotype" w:eastAsia="Palatino Linotype" w:hAnsi="Palatino Linotype" w:cs="Palatino Linotype"/>
                      <w:strike w:val="0"/>
                      <w:color w:val="4A4A4A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Reshmisarkar0122@gmail.com</w:t>
                  </w:r>
                </w:p>
              </w:tc>
              <w:tc>
                <w:tcPr>
                  <w:tcW w:w="3499" w:type="dxa"/>
                  <w:tcMar>
                    <w:top w:w="300" w:type="dxa"/>
                    <w:left w:w="0" w:type="dxa"/>
                    <w:right w:w="0" w:type="dxa"/>
                  </w:tcMar>
                  <w:vAlign w:val="center"/>
                  <w:hideMark/>
                </w:tcPr>
                <w:p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280"/>
              </w:trPr>
              <w:tc>
                <w:tcPr>
                  <w:tcW w:w="43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  <w:hideMark/>
                </w:tcPr>
                <w:p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nRowiconSvg"/>
                      <w:rFonts w:ascii="Palatino Linotype" w:eastAsia="Palatino Linotype" w:hAnsi="Palatino Linotype" w:cs="Palatino Linotype"/>
                      <w:strike w:val="0"/>
                      <w:color w:val="4A4A4A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127463" cy="152923"/>
                        <wp:docPr id="10000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10" w:type="dxa"/>
                  <w:tcMar>
                    <w:top w:w="5" w:type="dxa"/>
                    <w:left w:w="5" w:type="dxa"/>
                    <w:bottom w:w="65" w:type="dxa"/>
                    <w:right w:w="5" w:type="dxa"/>
                  </w:tcMar>
                  <w:vAlign w:val="center"/>
                  <w:hideMark/>
                </w:tcPr>
                <w:p>
                  <w:pPr>
                    <w:rPr>
                      <w:rStyle w:val="documentaddressiconRowiconSvg"/>
                      <w:rFonts w:ascii="Palatino Linotype" w:eastAsia="Palatino Linotype" w:hAnsi="Palatino Linotype" w:cs="Palatino Linotype"/>
                      <w:strike w:val="0"/>
                      <w:color w:val="4A4A4A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+91-9958535537</w:t>
                  </w: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  <w:tc>
                <w:tcPr>
                  <w:tcW w:w="3499" w:type="dxa"/>
                  <w:tcMar>
                    <w:left w:w="0" w:type="dxa"/>
                    <w:right w:w="0" w:type="dxa"/>
                  </w:tcMar>
                  <w:vAlign w:val="center"/>
                  <w:hideMark/>
                </w:tcPr>
                <w:p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280"/>
              </w:trPr>
              <w:tc>
                <w:tcPr>
                  <w:tcW w:w="430" w:type="dxa"/>
                  <w:tcMar>
                    <w:top w:w="5" w:type="dxa"/>
                    <w:left w:w="5" w:type="dxa"/>
                    <w:bottom w:w="300" w:type="dxa"/>
                    <w:right w:w="5" w:type="dxa"/>
                  </w:tcMar>
                  <w:vAlign w:val="center"/>
                  <w:hideMark/>
                </w:tcPr>
                <w:p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nRowiconSvg"/>
                      <w:rFonts w:ascii="Palatino Linotype" w:eastAsia="Palatino Linotype" w:hAnsi="Palatino Linotype" w:cs="Palatino Linotype"/>
                      <w:strike w:val="0"/>
                      <w:color w:val="4A4A4A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114779" cy="140232"/>
                        <wp:docPr id="10000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10" w:type="dxa"/>
                  <w:tcMar>
                    <w:top w:w="5" w:type="dxa"/>
                    <w:left w:w="5" w:type="dxa"/>
                    <w:bottom w:w="65" w:type="dxa"/>
                    <w:right w:w="5" w:type="dxa"/>
                  </w:tcMar>
                  <w:vAlign w:val="center"/>
                  <w:hideMark/>
                </w:tcPr>
                <w:p>
                  <w:pPr>
                    <w:rPr>
                      <w:rStyle w:val="documentaddressiconRowiconSvg"/>
                      <w:rFonts w:ascii="Palatino Linotype" w:eastAsia="Palatino Linotype" w:hAnsi="Palatino Linotype" w:cs="Palatino Linotype"/>
                      <w:strike w:val="0"/>
                      <w:color w:val="4A4A4A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201017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Ghaziabad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India</w:t>
                  </w: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  <w:tc>
                <w:tcPr>
                  <w:tcW w:w="3499" w:type="dxa"/>
                  <w:tcMar>
                    <w:top w:w="5" w:type="dxa"/>
                    <w:left w:w="5" w:type="dxa"/>
                    <w:bottom w:w="300" w:type="dxa"/>
                    <w:right w:w="5" w:type="dxa"/>
                  </w:tcMar>
                  <w:vAlign w:val="center"/>
                  <w:hideMark/>
                </w:tcPr>
                <w:p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Ghaziabad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India</w:t>
                  </w: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201017</w:t>
                  </w: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  <w:t>Skills</w:t>
            </w:r>
          </w:p>
          <w:p>
            <w:pPr>
              <w:pStyle w:val="divdocumentulli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240" w:right="0" w:hanging="232"/>
              <w:jc w:val="left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Verbal and written communication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240" w:right="0" w:hanging="232"/>
              <w:jc w:val="left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Computer proficiency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240" w:right="0" w:hanging="232"/>
              <w:jc w:val="left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Interpersonal Communication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32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Multi-Tasking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500" w:line="300" w:lineRule="atLeast"/>
              <w:ind w:left="240" w:right="0" w:hanging="232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Flexible with changing environment.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  <w:t>Education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Shubharti University 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Meerut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Bachelor of Commerce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Hindon Airforce School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Ghaziabad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50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Commerce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  <w:t>Certifications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50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Certification from LangÉcole® | School of language in Portuguese language.</w:t>
            </w:r>
          </w:p>
        </w:tc>
        <w:tc>
          <w:tcPr>
            <w:tcW w:w="310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rightbox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00" w:lineRule="atLeast"/>
              <w:ind w:left="0" w:right="0"/>
              <w:rPr>
                <w:rStyle w:val="rightbox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3370"/>
        </w:trPr>
        <w:tc>
          <w:tcPr>
            <w:tcW w:w="2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</w:tcPr>
          <w:p/>
        </w:tc>
        <w:tc>
          <w:tcPr>
            <w:tcW w:w="66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</w:tcPr>
          <w:p/>
        </w:tc>
        <w:tc>
          <w:tcPr>
            <w:tcW w:w="3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</w:tcPr>
          <w:p/>
        </w:tc>
        <w:tc>
          <w:tcPr>
            <w:tcW w:w="3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5F5F5"/>
          </w:tcPr>
          <w:p/>
        </w:tc>
        <w:tc>
          <w:tcPr>
            <w:tcW w:w="37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5F5F5"/>
          </w:tcPr>
          <w:p/>
        </w:tc>
        <w:tc>
          <w:tcPr>
            <w:tcW w:w="3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5F5F5"/>
          </w:tcPr>
          <w:p/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tLeast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360" w:right="360" w:bottom="360" w:left="36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 Light">
    <w:charset w:val="00"/>
    <w:family w:val="auto"/>
    <w:pitch w:val="default"/>
    <w:embedRegular r:id="rId1" w:fontKey="{FB6F84AE-B968-4027-A46C-75747D2321C9}"/>
  </w:font>
  <w:font w:name="Courier New">
    <w:charset w:val="00"/>
    <w:family w:val="auto"/>
    <w:pitch w:val="default"/>
  </w:font>
  <w:font w:name="Georgia, serif">
    <w:charset w:val="00"/>
    <w:family w:val="auto"/>
    <w:pitch w:val="default"/>
  </w:font>
  <w:font w:name="Palatino Linotype">
    <w:charset w:val="00"/>
    <w:family w:val="auto"/>
    <w:pitch w:val="default"/>
    <w:sig w:usb0="00000000" w:usb1="00000000" w:usb2="00000000" w:usb3="00000000" w:csb0="00000001" w:csb1="00000000"/>
    <w:embedRegular r:id="rId2" w:fontKey="{15F0A2CE-92F7-4011-8065-C83D330697A6}"/>
    <w:embedBold r:id="rId3" w:fontKey="{4B461787-D90F-4184-A2F4-7CC387BCDCC5}"/>
    <w:embedItalic r:id="rId4" w:fontKey="{F2056827-3B18-4B2C-B773-13D23E652116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  <w:font w:name="Calibri">
    <w:charset w:val="00"/>
    <w:family w:val="auto"/>
    <w:pitch w:val="default"/>
    <w:embedRegular r:id="rId5" w:fontKey="{09F68719-3BD4-4178-9B8E-10189CE3EDA8}"/>
  </w:font>
  <w:font w:name="Cambria">
    <w:charset w:val="00"/>
    <w:family w:val="auto"/>
    <w:pitch w:val="default"/>
    <w:embedRegular r:id="rId6" w:fontKey="{8A860BF2-76F3-4362-8E7A-D2D0DDE00D6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firstsection">
    <w:name w:val="div_document_div_firstsection"/>
    <w:basedOn w:val="Normal"/>
    <w:pPr>
      <w:pBdr>
        <w:bottom w:val="none" w:sz="0" w:space="0" w:color="auto"/>
      </w:pBdr>
    </w:pPr>
  </w:style>
  <w:style w:type="character" w:customStyle="1" w:styleId="divdocumentdivPARAGRAPHNAME">
    <w:name w:val="div_document_div_PARAGRAPH_NAME"/>
    <w:basedOn w:val="DefaultParagraphFont"/>
    <w:rPr>
      <w:color w:val="FFFFFF"/>
      <w:bdr w:val="none" w:sz="0" w:space="0" w:color="auto"/>
      <w:shd w:val="clear" w:color="auto" w:fill="3C5769"/>
    </w:rPr>
  </w:style>
  <w:style w:type="paragraph" w:customStyle="1" w:styleId="divname">
    <w:name w:val="div_name"/>
    <w:basedOn w:val="div"/>
    <w:pPr>
      <w:spacing w:line="720" w:lineRule="atLeast"/>
    </w:pPr>
    <w:rPr>
      <w:sz w:val="52"/>
      <w:szCs w:val="52"/>
    </w:rPr>
  </w:style>
  <w:style w:type="paragraph" w:customStyle="1" w:styleId="monogram">
    <w:name w:val="monogram"/>
    <w:basedOn w:val="Normal"/>
    <w:pPr>
      <w:pBdr>
        <w:top w:val="none" w:sz="0" w:space="20" w:color="auto"/>
      </w:pBdr>
      <w:jc w:val="center"/>
    </w:pPr>
    <w:rPr>
      <w:rFonts w:ascii="Palatino Linotype" w:eastAsia="Palatino Linotype" w:hAnsi="Palatino Linotype" w:cs="Palatino Linotype"/>
      <w:i w:val="0"/>
      <w:iCs w:val="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nametable">
    <w:name w:val="nametable"/>
    <w:basedOn w:val="TableNormal"/>
    <w:tblPr/>
  </w:style>
  <w:style w:type="character" w:customStyle="1" w:styleId="leftboxleftpaddingcell">
    <w:name w:val="leftboxleftpaddingcell"/>
    <w:basedOn w:val="DefaultParagraphFont"/>
  </w:style>
  <w:style w:type="paragraph" w:customStyle="1" w:styleId="leftboxleftpaddingcellParagraph">
    <w:name w:val="leftboxleftpaddingcell Paragraph"/>
    <w:basedOn w:val="Normal"/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  <w:pPr>
      <w:pBdr>
        <w:top w:val="none" w:sz="0" w:space="25" w:color="auto"/>
      </w:pBdr>
    </w:pPr>
  </w:style>
  <w:style w:type="paragraph" w:customStyle="1" w:styleId="divdocumentleft-boxheading">
    <w:name w:val="div_document_left-box_heading"/>
    <w:basedOn w:val="Normal"/>
    <w:pPr>
      <w:pBdr>
        <w:top w:val="single" w:sz="8" w:space="0" w:color="C4C4C4"/>
      </w:pBdr>
    </w:pPr>
  </w:style>
  <w:style w:type="paragraph" w:customStyle="1" w:styleId="divdocumentdivsectiontitle">
    <w:name w:val="div_document_div_sectiontitle"/>
    <w:basedOn w:val="Normal"/>
    <w:pPr>
      <w:spacing w:line="340" w:lineRule="atLeast"/>
    </w:pPr>
    <w:rPr>
      <w:sz w:val="24"/>
      <w:szCs w:val="24"/>
    </w:rPr>
  </w:style>
  <w:style w:type="paragraph" w:customStyle="1" w:styleId="divdocumentdivparagraph">
    <w:name w:val="div_document_div_paragraph"/>
    <w:basedOn w:val="Normal"/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2" w:color="auto"/>
        <w:bottom w:val="none" w:sz="0" w:space="0" w:color="auto"/>
        <w:right w:val="none" w:sz="0" w:space="0" w:color="auto"/>
      </w:pBdr>
    </w:pPr>
  </w:style>
  <w:style w:type="paragraph" w:customStyle="1" w:styleId="paddingdiv">
    <w:name w:val="paddingdiv"/>
    <w:basedOn w:val="Normal"/>
    <w:pPr>
      <w:spacing w:line="500" w:lineRule="atLeast"/>
    </w:p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rightboxpaddingcell">
    <w:name w:val="rightboxpaddingcell"/>
    <w:basedOn w:val="DefaultParagraphFont"/>
    <w:rPr>
      <w:shd w:val="clear" w:color="auto" w:fill="F5F5F5"/>
    </w:rPr>
  </w:style>
  <w:style w:type="character" w:customStyle="1" w:styleId="right-box">
    <w:name w:val="right-box"/>
    <w:basedOn w:val="DefaultParagraphFont"/>
    <w:rPr>
      <w:shd w:val="clear" w:color="auto" w:fill="F5F5F5"/>
    </w:rPr>
  </w:style>
  <w:style w:type="character" w:customStyle="1" w:styleId="documentaddressiconRowiconSvg">
    <w:name w:val="document_address_iconRow_iconSvg"/>
    <w:basedOn w:val="DefaultParagraphFont"/>
  </w:style>
  <w:style w:type="character" w:customStyle="1" w:styleId="documentaddressiconRowiconTxt">
    <w:name w:val="document_address_iconRow_iconTx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ivdocumentright-boxheading">
    <w:name w:val="div_document_right-box_heading"/>
    <w:basedOn w:val="Normal"/>
    <w:pPr>
      <w:pBdr>
        <w:top w:val="single" w:sz="8" w:space="0" w:color="C4C4C4"/>
      </w:pBdr>
    </w:pPr>
  </w:style>
  <w:style w:type="paragraph" w:customStyle="1" w:styleId="rightboxpaddingcellParagraph">
    <w:name w:val="rightboxpaddingcell Paragraph"/>
    <w:basedOn w:val="Normal"/>
    <w:pPr>
      <w:shd w:val="clear" w:color="auto" w:fill="F5F5F5"/>
    </w:pPr>
    <w:rPr>
      <w:shd w:val="clear" w:color="auto" w:fill="F5F5F5"/>
    </w:rPr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ReshmiSarkar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b8d22ac8-d8df-44f3-9b3a-d475b5f51cc7</vt:lpwstr>
  </property>
  <property fmtid="{D5CDD505-2E9C-101B-9397-08002B2CF9AE}" pid="3" name="x1ye=0">
    <vt:lpwstr>4DUAAB+LCAAAAAAABAAVmLW2pFAURD+IALcQd3cy3J3Gvn7eJB2wFvTlSFVtKJLCIJEjcAzHcYzkeZYjMIFAaJrGeAgiNB9udrG5tsrtQU6e2uf9LmeAAAZfRpM/BS+q6kTybbeBJpudm5Z5UmUWr/fNUPVx1FPiJ40FJH+I/Z+agFTo28ug8lOA1kdJeS9/FWY/rv37bKPyiZIdabTBtat43Ji96bVvMkAvL5kzKOyTARimXJSrRgFxYThvv0H</vt:lpwstr>
  </property>
  <property fmtid="{D5CDD505-2E9C-101B-9397-08002B2CF9AE}" pid="4" name="x1ye=1">
    <vt:lpwstr>zqRi2hLjlqog6ll/cb3ibfZ3K+VhGM53zrPsU8gEtOMuiM2PC+1YoKZAjoG4wiOSW+GXtzaO/C8+opRLZhb9cGSC0TpdxpenzlQX1o0UoEu0a/57ilDDVTd32mPLBWthG2H/7ZQtuoFwiBXOGoN1jPQe6XawTASmUqBHkjsJJ+TGoCh5hX3cRGA2/+JPXTiE7T2eaftSv/mD5Or/0FiBabW4nOW5Ig7HGrgJmk9yJ6VOfai+soOk7ZtHgDYuGLg</vt:lpwstr>
  </property>
  <property fmtid="{D5CDD505-2E9C-101B-9397-08002B2CF9AE}" pid="5" name="x1ye=10">
    <vt:lpwstr>y/bQVMjbmp0uLVSIwBSzcYndzdl7BP7vlbGR7xhRhH8zf09SKbcTEXixkl1VWBzAavCJubRygQt0BDYtNCrP1dq6riXuH1jrPwQz/rPjMfGyn9wt9DRmkC6W0rnuyoUM7tKpDL9o6eTfdCq019k1pGD6e5D6Oy6tAwGsIMGH6nKtoToY3yEB9/UuHmFDtHKzE146Ps/cA8MNwHsQH6h5vqACO1kRLk9oF1xphN8ydBPRT2JvW822tn95kTNXT8F</vt:lpwstr>
  </property>
  <property fmtid="{D5CDD505-2E9C-101B-9397-08002B2CF9AE}" pid="6" name="x1ye=11">
    <vt:lpwstr>FW7JGyZS4ULKvw6jdzpMk50kT8pw8Uh6YHYLRcgJ6HmUE2cWX4Rnca7iJkwNwHKGOFa8WTJwfiIivA2F/hnM+C8RZu59abtFaZt2qQpgIZlAeSlngX1vICqM2seRwy8zrGF6alnb5YS8ou5iqIq/U9rNz8anNlySy15XXaII+IiaJxfwjugLNihwy+ZU25ZwUyVRTIsN5TRPGE9foPQ/ClsyFkj+wqD+OMFi8/9+aGsXYUKI+sMGBKK75b4Exux</vt:lpwstr>
  </property>
  <property fmtid="{D5CDD505-2E9C-101B-9397-08002B2CF9AE}" pid="7" name="x1ye=12">
    <vt:lpwstr>OCixzeEYMf5aqkGhYyG7Wgm0OPg70u8vIXPATrE7BvddSau46wSN6hYuvAlT2PzdM3dWesCB8V7aM2O7I6g/p2ka2VjTsL85qEEiPtPgGPD3xaj0VPUUuHL8qChjyW8JO/hNOpDTAJmH17HMW/muc/Jk374X8BS+GySStJyOo9n7imfUc47UqfoTkQiPW5tinNh60mNW5NcE/iaxDjMGVwi5vnmHcDgcawqYVTvU5v9WPVsU8AJW97eqN45SBBq</vt:lpwstr>
  </property>
  <property fmtid="{D5CDD505-2E9C-101B-9397-08002B2CF9AE}" pid="8" name="x1ye=13">
    <vt:lpwstr>jk0kv53PocFWrz3M+P5nhXEZ87EW4IcfKsShiqeF7tA6IjoxY/tzza4vJmr+cGfQwtivTVDNAOkc8qnOK+C35XyU+Ne/heGt+823+TRLmWIa8zeRviprAcPCBEv+MPcE5rznd7uxrbNuVz2H+TGUA+gFxgkSL6cTvEuvG8gU3gLFZH2YxHXzVSTjd6O6a9XtceVZmQ5h0kXd0oDIUCvxqgnguavIWctzUZkPCSEBRjd4S/4DEt1ozbtVO36gLlC</vt:lpwstr>
  </property>
  <property fmtid="{D5CDD505-2E9C-101B-9397-08002B2CF9AE}" pid="9" name="x1ye=14">
    <vt:lpwstr>DtACWg8PWhdz2WFonJQQDSQ8PdSdjWxIN7W20nxnsu2xzn51nZUE6BxvLsAZFuk+HGM6rXDx68OisYYvdu77a/uUD77KjLOse1u1LvcCkxgr1g1jjUaz6F/qRGdvk7sUkGZfRh7PBTUo1/bdDy3x9yQbuI3LcC1tzjR/OuRE6c6ayjhudyx7AQKLuukeOfbSWKBhBAI/ZPM4wp2bls0ggAcRf0x5YqkHepXDXYSu9A9bFTUfMbHvPpXlEOO2Rdt</vt:lpwstr>
  </property>
  <property fmtid="{D5CDD505-2E9C-101B-9397-08002B2CF9AE}" pid="10" name="x1ye=15">
    <vt:lpwstr>umSCXGgbQwSZOTLX4oWjEHYlsByQK/EoK33JN7HsHgn6LPpg+AMVmmkbxyIxlMgdG8D7+Sg8UbyqbXRvCWUH9UwSeFhd/qj51dUeKQnI0XLZ90kB1VcHvoEhFu2DHjE/q4oupoERy4JaOmQFrbA+BIXH5Kv5VIyn07MpXes6MnIX65H1zjzb6uyOhPfvBJUr4IgehWH8oLAYnW7kdFuK+UIU2ThfzFUcJ8tfqB9qv5YFCd2LdtnjT2PrhHZ1CzH</vt:lpwstr>
  </property>
  <property fmtid="{D5CDD505-2E9C-101B-9397-08002B2CF9AE}" pid="11" name="x1ye=16">
    <vt:lpwstr>hvHPEzJ+EcVWcBJBttcwk+KkEaUP+iQanhwjSfBj5N4NfGYHPVXQBQa3H5bptgljTBvafCp8mn6Ifo0dMJXGIFSR39hHf+dJjNa1Wz/fEbMbmRaRWLq+xp3QvIG/UE2KU0vBgaLShZTykaFTNmKXSqS2+qGZgSpd9FDI2jPBMkuir8D0zc6GZZsAFuHJoKWqSQIEmZBMoVIRdUciWjyEinHGjsVwhYvPDLFBuQkmeKxXP70M1A3JKL1uSMSo/Za</vt:lpwstr>
  </property>
  <property fmtid="{D5CDD505-2E9C-101B-9397-08002B2CF9AE}" pid="12" name="x1ye=17">
    <vt:lpwstr>b6fHCHQ6+ur+0gnLtjNgndQHQTTfQ8C7OHZQt5gH6lFS0t5aEc9WTMFstyK3FSirL3crj9Ccvv/rQXN7ijDpqtEqA67hW3zdBPBj8UVktuJKyiFpUAyDMJdgJqfleKPGtLxIMrtOUmxgqJtY5jhXtFr4b/NzGhsGiWAza/+Wluqbv29rboln0SI+834E9v2WHFTDbFO0RGXi8yayqAcZ/JasNx/urVowsJWwWPhh7ziVlWfsBoKYPYWY0kID6Wo</vt:lpwstr>
  </property>
  <property fmtid="{D5CDD505-2E9C-101B-9397-08002B2CF9AE}" pid="13" name="x1ye=18">
    <vt:lpwstr>LL39yyvJMVhJzkP8FPphdfaEtKKiYpszkjoj02CT5X6hXkb/5HlH8B1xPS4Ter6H4tBZrjVtjrxHPzdjix6HEjuN2NPyikquN3ezONE394fSawv75p5fkE+i4v9uGlqz6TAxZTfg5hGdUoEYGgYvyOm3kQvY8jd+OV417bEfWH/o5s821dF23UuGCF5GUSq5GEHJxNwtWly2p7GmqsesHPi0ZLubQXfWrkD/kMTj0LY/wtVwPfkUlcC+a8T7BYY</vt:lpwstr>
  </property>
  <property fmtid="{D5CDD505-2E9C-101B-9397-08002B2CF9AE}" pid="14" name="x1ye=19">
    <vt:lpwstr>ByrR1OonnjWIxXikn+W/hgIQPd5fCmzt6b1JVKBoeLfqVhQybFb/pPhwpq9mdEFaRUWyuCzxu/phmx4hd+7LW2QLuotMFqU44zEVAe7bv3ZOImqLpenRGmlu4K+paQgCgj31Cb4lCl9ZA0KXOhZKEwhLOTFMIaddm85mEKlsRWAKFnnkWrKED19E47/xcYKwWt1Nbb3e2ZCnIrKDn8LnoYUEUxwq6FlCk6GkRSZTuRgp79/kCYJEi+bAeB+QGAu</vt:lpwstr>
  </property>
  <property fmtid="{D5CDD505-2E9C-101B-9397-08002B2CF9AE}" pid="15" name="x1ye=2">
    <vt:lpwstr>RUtvMGz1fh8AXYqpUYRV9SPzEVAV+nGFR2k+NpjkKDiKPOKVr6gv+shWCwpeiLa4nbdZf75Ui4mbjlDdax0gmLtU4ohQRbOePG4taaDi5kvIIv2LVF2T/cJQfe+VjeV5G66jDVp62PORMEFhzarGOO0ugWAnMO/N00z6kdDRoRLBzGTsL48ByAVgcPWGfD2aYApOVppr/8aO07jRVGHC2KCxXLUoczQaS/g/kWrOypUFqNIdOmN+cVf4p+DPUuy</vt:lpwstr>
  </property>
  <property fmtid="{D5CDD505-2E9C-101B-9397-08002B2CF9AE}" pid="16" name="x1ye=20">
    <vt:lpwstr>IFZ9Ejiy4sYewVDbYxfLOpyG8B8hP4q6UQriKniNkS+Py6ITXHn9AOIKAEu3f3aqWbZ7Ea5csRii0egviIqpwR5lo8D1QnqpBIKbxfncYjQULNnU5xMG99ibEnt9KEepWghk5g3K+/uznPpRaoWJSFj+LgGigYk7q34gFkmK/b8B5X9CmPSd9jeBl2owjf0nsa53ITcAMboeV04PKwkg9lx7RaDpWwObJhH/J3pEbkdOxiWOXXsXjoOKOX/oJLz</vt:lpwstr>
  </property>
  <property fmtid="{D5CDD505-2E9C-101B-9397-08002B2CF9AE}" pid="17" name="x1ye=21">
    <vt:lpwstr>Dz2vn7XtdNLDcu+bGwO3Lv1J+PqExPP1WCelWhImYlW3k26qbvOaRoH5tmosNtqr4Ai5LcXpTDRdXVZyfHLCUXl+sb/ABIy2sE5zAodihSMjpjtvN4+1vKSs/s5fdDvOERJ4inmCRrSt7zIaG1OSso4lQnSCjJyB2YfrEDlvUtohxT1DxVjdihVYEesK5AWUPcud9Bxy5s5QgAgEBh7EPTBgUnB+DGdHSmSGLC7RMis9bfgt9ZrRxC8OjZmwd0u</vt:lpwstr>
  </property>
  <property fmtid="{D5CDD505-2E9C-101B-9397-08002B2CF9AE}" pid="18" name="x1ye=22">
    <vt:lpwstr>HDkKHNsWSR6gzeDYbWfodF35/xJRESGdm2EeMGEa6Jl4Xqoi+uCprmuwl57ubfYyVeu045rruoNlt9DVPiBpKCA1Ez/KO6W002FE+6CEA14s2wBQWiQUqunsE8bd4Kj0LHYYkPfBs2M5BiRPzuOxFX6YiGn+b0+Yvng7hmBiNhCDTgttsjhzHcfQSv15QXUQpD3EBPuKlcOp4TGGzuC0PHLeAhFa00uRaBQJJwa1Q+fcDy/F/6kU+MaTxoOzH7l</vt:lpwstr>
  </property>
  <property fmtid="{D5CDD505-2E9C-101B-9397-08002B2CF9AE}" pid="19" name="x1ye=23">
    <vt:lpwstr>iT+66UnktI1MV2YMjbtuSRL1c3qbj+fzvWamC25ZuOe5JCjSLpfW8q1TxmSaK9HNsd//e3LStetOE95U7w/t7hW8hx9zx+e8L0EPKxCxs0EgY7CjgFcJMxM7LdqjYVhYK01wO/FCHV4WIN5jmGDUAjOQEXG06ZDO3qQC69qaScQlOvtGL5T7PbHwTUvcCT6ocfSoNhKoEBCx+ZfHtca+UeFGBGcm4yQmxWb0HCwTYTO+9vXtIbKRiv79Pe3iWgg</vt:lpwstr>
  </property>
  <property fmtid="{D5CDD505-2E9C-101B-9397-08002B2CF9AE}" pid="20" name="x1ye=24">
    <vt:lpwstr>8ukfhWs8yzGa4YtTw2jnQiPxzY0IKXYzlebDAdhlb+AiOcEE9W0AP/69jaIyNUZ80y3H1OKiB3Ebt4FYG0izk1klFDiV/b2CnDe1ger6SLgK9jQRAVdTohVw7XPyS524k9ObVXdCV5oojKAn4V46N7eiYlkp49naHzOOclZE5E//wLAzV777jAWTvBSCwCjTaigTt6t2F3DDpkHfa5yaz8t8OrzZhOOkuIQ5VdXJqeYBG6XEwCP7jUPy97Mao3g</vt:lpwstr>
  </property>
  <property fmtid="{D5CDD505-2E9C-101B-9397-08002B2CF9AE}" pid="21" name="x1ye=25">
    <vt:lpwstr>VoaFM48eqmeY5pWNKLxsPgMzTqu7mBN5pzkdZYNvEQHIn6qa0WLVn+cGjcFlNHkwlmq8ky+/guIDDlmeYz8ACSzKrcT0S+3eA+ut6LqVZ6dZ715Bw4T+SoSZNIogK5jE/bvl9jf/qp94UGzWcGP5KdTNdb0KIuar8FjARoLCVPkd2NPcTIdV5e96PoDFZuzOTo7n3OwY5S/7kAmNNbypWWz+OJg2ZOiACneRcoTxCp15zeTLMAlvon4MvMBBqFa</vt:lpwstr>
  </property>
  <property fmtid="{D5CDD505-2E9C-101B-9397-08002B2CF9AE}" pid="22" name="x1ye=26">
    <vt:lpwstr>lu8AKpqmZvvFsIXQDP6X5b7/ZggN270V9OQC5dn/d2KLo/UmkpA0lUn0b6Q1mmlmhJ49hsAkkYd6CN5ucvnYngsXJ7OKUaLNsNxLb9rWTVfeQbxvXC1AMtqRjKwg9s/6XsWed+6Yjen8aRvb02KAMPK3XcHJAe3Dc2QEnkREUDBaH+BRZd94nQ7mSfcmn4FTaVPp9VDPPf8K0ZpiB3VoaGF+9P27r1uAbXHi1cJE1VY+5kdrtD+bt3IRr+bvO0L</vt:lpwstr>
  </property>
  <property fmtid="{D5CDD505-2E9C-101B-9397-08002B2CF9AE}" pid="23" name="x1ye=27">
    <vt:lpwstr>52NrH8OkctJuNTACyvuXC2fYvhQbb49tIGPCQ6j4aogdMFskB8k+LwTuGuiUt4rifOpX5DCiP7zaoGn6MHw/1KoOvTW3MFow+LOjG9H0ekU0knqri8p7s9/D3aW6ughNd0SGLiu6fVM3B4aaLOOMozdC6OVyNr0vfsFEFM6VSKzL0vNl04KDbnrUHnUV8ErbZiJa9xbDWjXDyIpmkpVv8JVDpQUVTFdxNmzQ0Yr6swQcZhuBRxGh5/50cdP/PIw</vt:lpwstr>
  </property>
  <property fmtid="{D5CDD505-2E9C-101B-9397-08002B2CF9AE}" pid="24" name="x1ye=28">
    <vt:lpwstr>F2UP9oLxKKrDDXu1R0w5WUyifD7dYD6QSovU2l+rXXh4qfKh/dPQ7sY5qfubkmdIbdCZZOTxL9cnV+DLkqMwBAxioH1uthsh/ZlPAAeAWjjinNEkj40BFEKJCTIMWS54A/D65a0axERXZB9j/VwH2p9HnxXzrtZpX7lajoNBi+PkBO5PXdKrRsvgR/k98TG/AObwv1B5L75QJdPxtki/fuRvkb0cgvcrXr2zpuRzt/rph48rARb4N7SrqWNRl1V</vt:lpwstr>
  </property>
  <property fmtid="{D5CDD505-2E9C-101B-9397-08002B2CF9AE}" pid="25" name="x1ye=29">
    <vt:lpwstr>Z4NKWtesc7n9MgZn13zrjmQCZ3rmlbob5EnHPtwuTEpD/oOHPFkLxUL89RZ2375mOM8+v7N5UiUxaCf/2xlB2WZiB3rYtaxvSIhP6Uh1f3A0T6LB4PNlaclH1kAuTh203FI4vhP2J+KJ6Gs5l9GzwNrLiXzrJb/ELU1JqhZtRs3fWPUzzKHUvZ7/Mzaik2RgBwHpqHZN/SeyqFDrKPoBFV8hdm9hskzGH8s99OU5PVQsx9YvuTTG1G/BwVSoJwU</vt:lpwstr>
  </property>
  <property fmtid="{D5CDD505-2E9C-101B-9397-08002B2CF9AE}" pid="26" name="x1ye=3">
    <vt:lpwstr>aOrOm1hosofdvbyReCjtaJB4PGefKMApdgb0uhO7d0Ux825GC0/jdRQTZRq0FRaUka2gAcbhDKYycpFbXU5UR9+IElbw9XxqtZC2SV3u2bLujmgBKLcBJyJuSQXZm1d7VJHNHS5nO18GpH5q1+BP5egFWg6fTaSP/xWgWhRr4aTUSrMyMhODLUBhat+uK7Vf+JDLHxGvoxy2+wAjZCYrq6eAc9bvHDRvEoDpwdfqZS6rLTd90dz4krls2ITDFmA</vt:lpwstr>
  </property>
  <property fmtid="{D5CDD505-2E9C-101B-9397-08002B2CF9AE}" pid="27" name="x1ye=30">
    <vt:lpwstr>JVuehIwY54DDja6zv3tR3eiUd/KPuIymXUKdpS32+s+4+sPcFjyjE/2s8Du/ubOFHgV0pFYejkOIzmNPXoa4tcVt+1y2GY8mbXdSeLcSIPYOoFSKif8pta1+c11fgL+kW40k5xBelMQjQllI6d9RfNESy91c6S3wrDNaMhuQL8g4wAn9xyUefSoqvodrVERZgP0e+aUI163u/+qREW9OfaMOgGDwnLpZ0H5TL4BOcSoNGAZZAYzVSaj05f8iXrS</vt:lpwstr>
  </property>
  <property fmtid="{D5CDD505-2E9C-101B-9397-08002B2CF9AE}" pid="28" name="x1ye=31">
    <vt:lpwstr>c5+OXeqty+B+/pL5q4Jtx7HpzyjHx/TJI6xwF9qenDisAfmgs1N2MPfa/WsTERNK/wd5+BsRr2BNYIgF12cw5AdF6arSeo64uUt1Ou1wBeih6IGniNFPEqDJ+qH1iCglXdXU02HdC2i72q5RAkCR57v0vqjmuTzKywEfxV2VBbRbeTzc1GRhIeWKDFrgzJ0bx5mbHsr+0NPE6HL6du9lmqwEJOXuK4AyhqefPlsQCLJqGHePIzTBylOv0e4SiYJ</vt:lpwstr>
  </property>
  <property fmtid="{D5CDD505-2E9C-101B-9397-08002B2CF9AE}" pid="29" name="x1ye=32">
    <vt:lpwstr>gXD9Xke2AL6Enx9nCffeMPGKfoyPrzoYMK9vMG8ecPObXjohKCSiabDc5woZUZfTqrjW4136e4ugIdUpySBrnL35j1jLBsA0c5aI5rN+SieZDJ8HPTGfqBaLVu3YjrlpKS2aPIAq0CF1bg0kXdaxFgTFkI7wE6iIuJCB+ECAcb5lzp6r5DHlPV7n84xypTJY+STrAg1Sy8Xf9+BGPdYe357pTy/Sw2foQrAoPb/z+PFpOdinXIbRxocQWJeKGZz</vt:lpwstr>
  </property>
  <property fmtid="{D5CDD505-2E9C-101B-9397-08002B2CF9AE}" pid="30" name="x1ye=33">
    <vt:lpwstr>xqD3cmK+ci27/BToJsxTHIaFVcSfZnEFMWz3cX/4EOZ1Dwrt/P+cV3ss3Jc2894R0xlpogj/vUI83eS0UgOzPq7yPn+Kg3iLBb99ZYYj5VhIhfu1BxTYCwlEg3UwDYKWUmYMKj8Dv6XTlAHStPd7lj35MxUBZKvljqCoqtcINoQqnfNEA6w9POC2xxKKrRBLV/YhxsSVSLX2yqL9sM8CvR9EIEZhoBzMEEG57tnwRA8SJjTsdMrqObuHn3yx5YP</vt:lpwstr>
  </property>
  <property fmtid="{D5CDD505-2E9C-101B-9397-08002B2CF9AE}" pid="31" name="x1ye=34">
    <vt:lpwstr>n5DRhaCatkkqNJmW2wnkgQaGRSNOcVngGpjovxzi9Ehu1nSuWhZpeP0E/boCu5U3c7Go8l/IRX8P9SoVsi9elu15YFNFPm99aYg+ZSAeA9CedcP8/cnZf5cwNcNPNydw1FAnjUABb2r80hQHodppy+tq6VD2lc1OScVpJgwx03Mm6N+pBnvR1WdpNQujRrQ6vF2oRkpUxII8IGYzJ+KZYcyZpFd27iDEgrlNE5mOJw1kFDIBaWP6RPFtQuhXCrt</vt:lpwstr>
  </property>
  <property fmtid="{D5CDD505-2E9C-101B-9397-08002B2CF9AE}" pid="32" name="x1ye=35">
    <vt:lpwstr>ii2grO9vkWQZ7uCxtuJgdACUephI4ui27pITtLOcFOGPyRpOQvZh8PIZkIiPaXRzrG5IP3Nz8QH8qKDJXPIJBZE0nI99Ym3kJcthy2ECnat9WOmb9EQxvS5Ld4vzF4lZ6lvWpFxPplkkkb5rUmNRpnY2SCweORUIo9dhR9UcdZ8/IARkzs27R8piQil8Rw+49CHGvZixBJ8/0zw5nRbbTul9PuFknYimmIpHnBwcpuS3Yx40nendt0czMBCQ/RK</vt:lpwstr>
  </property>
  <property fmtid="{D5CDD505-2E9C-101B-9397-08002B2CF9AE}" pid="33" name="x1ye=36">
    <vt:lpwstr>oBpgEnT6E3+EvwkYK7g8nCSUBu6uZSW9thjQeQvsNmKBFeP9HdGzvp6PBHeAl7RDoE9vhGkpPPgI/1sriEMgPGmFtfp2KZQrJX+NDYudlSy9NeNoVjtTJLWJJLvp5Q/NJIjcwtpiIefBBdwN8N4SCgBIEHEI/gbgj31kcQsNNz9gGhd9/shFKQNGUez2uml5aT4BXq3ZaW3IuKfUo7ModlaM6IO1dtObd/ULJDrkUpQEghYN13PQtJEWPP6Tp6Y</vt:lpwstr>
  </property>
  <property fmtid="{D5CDD505-2E9C-101B-9397-08002B2CF9AE}" pid="34" name="x1ye=37">
    <vt:lpwstr>5QTxn6c0q/D4U3nL/fk1PN0FyvGyf9CqH4nd0o61XlSPStuE6HNQrDffoTqTJHq2uF4Hy7XZ5QCL2/5sO1sp/BzzdeRI+0xBBJLYaVe9WpiRi9wkv3uMWdwa6tlWN/AXl1tJ+tixbnU0anCGjzsqs7anyohl6jUBx+lIGLWvwZulxJe7TxJRCz5xc9UzN1h+tvOonZsxFbnFMn4TF1U7CPeVYo5dWvlrAufjDVN4+AlLmWqpDQWvP1DG30+CyZT</vt:lpwstr>
  </property>
  <property fmtid="{D5CDD505-2E9C-101B-9397-08002B2CF9AE}" pid="35" name="x1ye=38">
    <vt:lpwstr>9BjKuBJ0epYWY+Nl9ZyFunv5S/h5odUI1L+A05oYsCcT1QcAN4C7KNG+2puWddRCSDQa7Jlney5f7higfU/liqVz0CQlmKaJr6KycBmj/yzAkPw1OPTefEKl9FYFOiijGw2BP8LIVaUVtKZP8wYKMTXDXetsEq/rKtnQXga31H6+d1b31Sl8QE8jVcKr8fPSES1mYQHYO0FMs5an/nX2UICGRrAtJIbdCovyRdp7i0UhaVgrnmO59t7W7E6pOIk</vt:lpwstr>
  </property>
  <property fmtid="{D5CDD505-2E9C-101B-9397-08002B2CF9AE}" pid="36" name="x1ye=39">
    <vt:lpwstr>x/G9GCKcuo+ecjGD4h8xuV+/95YILKQiONSxpyz72Y/Df6EuOR+CZP8MZhbVfSFesllOxy+xzYivKjSI00VUZadxUXpZ811DhBc8Rux14cuWoB9zpr8vfkOl8L+3p0FxoIV6915jrMo/2o+RFlXWAideJYkMX1t3ORkP/G+HD/khxotblTJoriPq0gL43SQkkhJ5uZ0Uo9jlurRC6h0I5qgFssE81umwIp8rbnkdMN1OBXYhmb8uLa9tL/GdY/e</vt:lpwstr>
  </property>
  <property fmtid="{D5CDD505-2E9C-101B-9397-08002B2CF9AE}" pid="37" name="x1ye=4">
    <vt:lpwstr>AECj5OC63uPP98skOi4a4mlIP23WITu8xxP91VuW/NHM1wpxOe8uzNHCJtIL6OCK3nS2sQL1BigyGGP1R9F9U4YGGZ8331LyXfgtwwkVpxHaEA5UgXpF40ENTy88INuahC8fhfFG2aioXtGjhS494rKKnymRJIizCb/CKOxj6Yi4Kd8ChUf5QtiOfraN1TvLM8MSIhkvHMqvz/yUg2E7zcdW1gVD4RFNTi3r0yPxQRQbHmgI6/1IT+DI6kUI0Q/</vt:lpwstr>
  </property>
  <property fmtid="{D5CDD505-2E9C-101B-9397-08002B2CF9AE}" pid="38" name="x1ye=40">
    <vt:lpwstr>qwJ4ItGF7nbQ9aPompI2kjOOIIiBFB2IVMn8fZT6pb1ExecX6yscXo+Kv4hIzR2vWy9VXypM9vqzGqd7xZKqz0aIIrXzdzEp72+PZD9IdNBe/GVzj+IpneQh1Mgd0kuqPYLky7xiyUCLbODm4tf9TkJnhrK6yuwvc/6eWSXyW2coT+RlDNVsMDHxOvbgD3SuD2cFoY9e+KB2TSjbk0dloGiBkwMAnpVFBkY8RPk1pMlvZSlAkkJ0PXCLLCa9Vfe</vt:lpwstr>
  </property>
  <property fmtid="{D5CDD505-2E9C-101B-9397-08002B2CF9AE}" pid="39" name="x1ye=41">
    <vt:lpwstr>ryOwYkJ/ZqLPKuK32bJiVO3/r9aclpjxXDt0wgyDMa1zI4kC2jkAMWfl+f/iJNZVzudt+viM5nMgNkoIgywvkxVad25Iwn31uJP4IQ1dXMt70t/NFU/y1PgHJDniXubgCatzDI8L7GT6EOlZ/XglkTWLkRGa3KVeXPnivzlr1aO3GF/0+tZg6tzBVu1+GF0ld26AvTJsE2kaUoFGDkbytttVwAyh00fqC7yZnhj5bzel32kGJoJBLaBC7Ns6zZp</vt:lpwstr>
  </property>
  <property fmtid="{D5CDD505-2E9C-101B-9397-08002B2CF9AE}" pid="40" name="x1ye=42">
    <vt:lpwstr>b+pQVFBzN+HClBM4q2EHBFldT3dtOVBgYCJUrL6WTTIuDZ1RY7bdyTsTUtQrziIo3N2T/DkUAd0GfGhMIoSM/PSK1RSH/Va26Ny1XiX25/5PzU5dB6Q+e5YhEDssKaq/VNl9/YnOqFaZlOjRl/dyQu9BZaqrjvcBduacr09g1HqfwCZG72QT/e5V5adeHnRpewxwjk0jzoVokLVBnCs5Hjzx2yv1xMTRRjLNCstnLD1pCJLY/8/1tQcrj4zIWjo</vt:lpwstr>
  </property>
  <property fmtid="{D5CDD505-2E9C-101B-9397-08002B2CF9AE}" pid="41" name="x1ye=43">
    <vt:lpwstr>3X8+LdKcpxDZrGnUyzX4BPYGCDYwubO47avxz03JYCYbJuizA0Lu/y5Cg5JFmoZaMyQwEg7FzfNyZqEPZUEfw4ejOG8jDdsz/xqieEhM6hfjwz8JSgWy2X4F9vDp+LaPnMHRpL/Onv/WKw4vvcHSy7xSEitl277033MCZ1V4lMp7TMLxD/sPHx9EQkU38xkmi11+Vnjaj8f+v6pnED6v45lpZ0F5YT8o3nefhA6m5OOgywzj5XZ6ybGVPOKfgVr</vt:lpwstr>
  </property>
  <property fmtid="{D5CDD505-2E9C-101B-9397-08002B2CF9AE}" pid="42" name="x1ye=44">
    <vt:lpwstr>kAZLWeWbYPyAOqBiCjsnZ7lZtFqWlNjk6BfY7ZgjrqRiskTO4asqguk9207uFWpG0bXiQJQ2dv9MwfeG0qKgl7aENbpGM7rlACfJ8NLhuWkOcSKmPFFpHVPeu037QkCuNRHFRFgxRR7+jpoOC8IVwGbGrtWAIAMuUzd793gWo2T0ZuvQ9FxgzcCnDgiK5oznN+BQyE7xQI7+6NitQtT6i5q2BEFgZVrTljA0OtHxldcefh1fNNEb1nAmomEvgFM</vt:lpwstr>
  </property>
  <property fmtid="{D5CDD505-2E9C-101B-9397-08002B2CF9AE}" pid="43" name="x1ye=45">
    <vt:lpwstr>46CcD83FmLwh1aXh/GiqFbOwkUpNp0B5sfM6aQPpsfgb6BcidSVIQhI5iz0oShW/tiE5LIVLHop7TCx9dw+5Dndc4sUQ4Iu8a6Bep1RlVXMnO6E5/Y4U8r3BEcP07AQRuimrviWYN5D8gvzWYmWHvQy/ZOZzB0zUytywvPQOzEty3PU09FBD4Z4aKl71rp+vP0YHtW0dVTvBu9JskRRlOtepsxbD1vI91kvTAoCJgunuGw5D2eUibv5Y7lHBn68</vt:lpwstr>
  </property>
  <property fmtid="{D5CDD505-2E9C-101B-9397-08002B2CF9AE}" pid="44" name="x1ye=46">
    <vt:lpwstr>7H3m1wI1lUuY4yKuzw+AQOUG5aXGinc3CfkmVv5LzE0HdY7g/UJqwLXMuWk42Mk7P6slzxcg342J1e5x8HTLHDju9vzvCZBrbY4Hui8wv6UC+zu8K2maeyRNYCIxrbzxcLB+EpTY8F+dkdvP4hqvRz89G4Capdk5ulbvqxUa++9uuuvW5A8A0KMkv0FUiehpH09vxtZU/9eL4PAx7KBx/uaeOty/nyD9DxfsLnqBL4x/IawQ6s89PraYRzL07EN</vt:lpwstr>
  </property>
  <property fmtid="{D5CDD505-2E9C-101B-9397-08002B2CF9AE}" pid="45" name="x1ye=47">
    <vt:lpwstr>iQS4Hdmv839Mi/iHFFIgeBxyMa4iw9LSV+9jBDXIkbBFNbpmPoJHQt2N2GCEz3GMKiqQ05/TF35/USrSQhy+KIZbxQ1Mg5fub96YruW5v3ADMsOkNA/cuRV5uj0TBlvaK7rRCUv6/yqha0wjJfGvn0RO8Hfhf+TgfaYyiF79wYi3nVXmZv8E2zHfvjZ+SOeWfn9J5+5bf/cFGhcwTSpw5TjQEunJsOcbydJbq/M6/Ww4wougiP54t4FHuVISvvr</vt:lpwstr>
  </property>
  <property fmtid="{D5CDD505-2E9C-101B-9397-08002B2CF9AE}" pid="46" name="x1ye=48">
    <vt:lpwstr>906AnvzieK7UbAV0CEKsaqHhYX6BpzEP+5A3N5w4ClXlMP1zltf0AZBq75W3YDYwohFfEseeTtWFRBv10Rw1w6QlVsc+QmppEuAd5c7wu6GRhr38LRVi7pHR7Hr7uQlEq8DP4M+rhLihs13zt0aQgth5eIAYXm3QL9t3KbcgKdqPSr7J79VYA7IyGKFz7d7Ah5gO7Q+s2Mpc7EaOSbUnysD9y9mBmweU3uNK21Vp5EK4eWtN2CkKV2tg1zFFpDn</vt:lpwstr>
  </property>
  <property fmtid="{D5CDD505-2E9C-101B-9397-08002B2CF9AE}" pid="47" name="x1ye=49">
    <vt:lpwstr>nAQnj9AkEtpbrcXmc0Tms0lGAIm5PSnyC4Wqp2mGs1PedM7zOV0QhvM0wKdeoRogpAS9MTGD5X00UbhtZqaLYybaxvyyY8RnjDYNU5A8UGkzS9NiM/Iw4PR4wl3Cdi8GRBAdrCmtCDmJBVfhZmfdsp7AD8dzpEGTJ1yWQuK3ZjbDdTfOWWZHE8rQNhQoS0/h8mUJY+1ORKvcWo3bL1Mh924Y8EolcpyN/EPRM4HIGFayry0P+2jO1TzuC/rK4nF</vt:lpwstr>
  </property>
  <property fmtid="{D5CDD505-2E9C-101B-9397-08002B2CF9AE}" pid="48" name="x1ye=5">
    <vt:lpwstr>Nyjgz9JzEKX0y9aZ5dzbwvbmXEZfwz/p5emcd5lfc9HTMrq8L0UMjJl9QM1NLgXaUi8+Ji/E1zPwS2Sr/acVezrSVZND9ML+NLaTtq7eOTIeiOn2woYFMbITgXKnw1SsqozAt/+CI7HzJT05pF0kj8M6qERKrQwJLtXrasSGwG43rmV4N0ItJJbDa/1Xp1g/+AkWnk8oAAROSJtrjs4B/gqq+0IU1405qFdLFAcLYvANhXm745N4mUR8J4pOkbv</vt:lpwstr>
  </property>
  <property fmtid="{D5CDD505-2E9C-101B-9397-08002B2CF9AE}" pid="49" name="x1ye=50">
    <vt:lpwstr>X3eEfa1s+zCd2QO0jlCXXoYKG5A9ZUt3EiHv4wkJGlA8RrGh1mHzSXjCH/IMGzOvxOQ1vdhRU0bzAKDkDL/jr6QYx9gx0N4emTjuH/r0EGNvA7LzFtgOIWwN4/oQWrnfkM4FPN+7FXVJImWxMoAtIXudoUeQvfMD5B2uisH5nDWHa9m/V1pr/qA7erSmDOPN7cvwqDIvL8wy9amTuo5l/zhKXCjqbRYNB56MG1BV3yI6Ppz3U4Xg8fzC79sLwgT</vt:lpwstr>
  </property>
  <property fmtid="{D5CDD505-2E9C-101B-9397-08002B2CF9AE}" pid="50" name="x1ye=51">
    <vt:lpwstr>az7ZePOPAD9kns15S1PYG8qCw05QEoiqHTwygc3WUZVQQgFnL6zmc69m19wIrGC4zfFhsaJ98HxtLgZHjZDYpbuBeXlbST+ntY8FUxCwq53zCqXR7v5cdouHkUtAQPuqRgpp7/C3eoN5BacDAk2ABB9KG0q8IfTnOyjcNk0oCaGzavFl5BFobNTTLgyKg+cw4H1oc/1M/iB879aKDkyE+P4bCjqnaniy52Ay6E7K3n/DorF9Tl0hAMuG+OP87Ji</vt:lpwstr>
  </property>
  <property fmtid="{D5CDD505-2E9C-101B-9397-08002B2CF9AE}" pid="51" name="x1ye=52">
    <vt:lpwstr>2V6SMyNKoMIu37Dvko48UHj6O7cb+hsx8pBghZoGQKDODlKz5YfQGq+fDjuAycMPKsuQ8u7CPe+f0FomK0cIC84X4u9kz190wlX4h65A2m6oPuG4u5h8JxYEBg/yLMC6TwVXqtk83Zw3LHKw0k+dnLrnzNhQ7z8NcBjNmee8M6lq03t+1XlbAvCV7juNVTbtg81r2ExERu/iGo6y2ZDbvP48bzkZGlpO0/cb4W8BChQX11vxpTLWDDAeu3b+lqV</vt:lpwstr>
  </property>
  <property fmtid="{D5CDD505-2E9C-101B-9397-08002B2CF9AE}" pid="52" name="x1ye=53">
    <vt:lpwstr>zQrB/KvLZUe1P6BEE6uAihgBHcEFABpDCV4JUGoVhdSSbKqLtiibeusk4YHaauy25VPBDRRlLatyDHaqB4duRQAOxKTPhFyLUY4t/IU2ygJjmv0WKVfACM4KWXe4e53qkW6lbsxH4QagFCCTGlJgiGo5KucEsZ4lf4TSl7mnbuXiCiWEOxUGPlu67IBogbzLb7gqFlm3veN8aTSJMTIQNooQoJKseBLNn9lykwy15ClvV9iMaZlZs4c94aCQSL6</vt:lpwstr>
  </property>
  <property fmtid="{D5CDD505-2E9C-101B-9397-08002B2CF9AE}" pid="53" name="x1ye=54">
    <vt:lpwstr>vc48Vl26CXLNxg67/mtfi/PcZNgteszSfiX5yrmxf9OQRuGDYevCdhXpq+7oGnkx2fhuNfvtZVjsq/NvZ/8y/OLgiYSXGc9xVagxieqxKP4vpVmHnzHki/5Jj2JXBsebLV2dJr97G/GgJIapaAz8uvX7aCX4N5Gdw5/gHwI7de4DUAAA==</vt:lpwstr>
  </property>
  <property fmtid="{D5CDD505-2E9C-101B-9397-08002B2CF9AE}" pid="54" name="x1ye=6">
    <vt:lpwstr>YzBcJxeF8+zpJsDC3pcehv1Ik7Rt8ewjEVrnSVsRxL5hCy4x3BvQLCvfOCkUvJugSmbK63dHCa3O6SBWkj+pnzFQ1ik46onesUbtLMZbP30rG+9HuJUXERcOLyBjQfbwx2e7VIv/d781tsZmJCkUPJJBlYF5AVEOyPUQaGuZo589b/ZqjdD6vd7FozgDfMmXTQKr307czV2G9pZHbkP2Sn/m7c00yru+My0Ae1lXbC5FlpvgGXbOmS3THsX52cK</vt:lpwstr>
  </property>
  <property fmtid="{D5CDD505-2E9C-101B-9397-08002B2CF9AE}" pid="55" name="x1ye=7">
    <vt:lpwstr>ZAkFzMqMtZwbQdCGxcmlO0K69QiB21LwwL0X4qzXiqEIqFnrweeYWSuquZ48DeX2fTGZ4kcEohy3qxwA88CrCZTeGC/4UTkCxMLBbYfWqFEk+hDGwxaz6i04uRPFkANRmNpAlYoxDEM30T9AvT3kCNEcc0rb57UFVCSl9IojQeT2e/wHbiS9CtRMHKGszEBHVnpmtgux2PnpiJtb3Kz7eIB4TLEAfTDaVheExrBRjxvSM40QeIdbl0Mis3AYp1k</vt:lpwstr>
  </property>
  <property fmtid="{D5CDD505-2E9C-101B-9397-08002B2CF9AE}" pid="56" name="x1ye=8">
    <vt:lpwstr>d4q8wWvb4qnnpDwd3HyogeNE4WanOpAjgTYDCeifILS/qxNMPy3oo7gAnPrz1ndzW3ICCCcWNOavnGjlvGpns6PZXqWFcOg3/r3SBgcUB+v47jq7IebuR5OsvF+oRKzFjYcDCtFiLzVQ+CB3wEkb5XeGwpTHWqBnvaexUof2Fh/pml3As4iWqcK0AwTb81miGtrV0q2nv3Ube2pvL5KpCCnuLyNrCAZBm2rdzl5q4sc7Z+J9SOqhb5HPrgkgMje</vt:lpwstr>
  </property>
  <property fmtid="{D5CDD505-2E9C-101B-9397-08002B2CF9AE}" pid="57" name="x1ye=9">
    <vt:lpwstr>dBQUEcKY/FeibABjCuNIONPdFxcL8aTId0jLsmH05OUD8fNTWdgjBPkKkDuwalPO2kFZjIhxua1jA+zGUYarwpty2wF437BKFdNzGFwg1SU6PdCguYwJtLbEA9REv6KcaqIigHYOc8NgbcAHit8kJwrbGOnHgiSmiKmi6fKjpgFlal4cof325SysgDZ2RodkSTtBxB5qc8jUKDhHndqZjqUYp7cjrjdp6chhzb84UIltrQgytpnd6xxhlJ9/x49</vt:lpwstr>
  </property>
</Properties>
</file>